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EACFF" w14:textId="77777777" w:rsidR="00257546" w:rsidRDefault="00257546">
      <w:pPr>
        <w:spacing w:line="200" w:lineRule="exact"/>
      </w:pPr>
    </w:p>
    <w:p w14:paraId="22FFB337" w14:textId="77777777" w:rsidR="00257546" w:rsidRDefault="00257546">
      <w:pPr>
        <w:spacing w:line="200" w:lineRule="exact"/>
      </w:pPr>
    </w:p>
    <w:p w14:paraId="468B1321" w14:textId="77777777" w:rsidR="00257546" w:rsidRDefault="00257546">
      <w:pPr>
        <w:spacing w:line="200" w:lineRule="exact"/>
      </w:pPr>
    </w:p>
    <w:p w14:paraId="6069C422" w14:textId="77777777" w:rsidR="00257546" w:rsidRDefault="00257546">
      <w:pPr>
        <w:spacing w:before="5" w:line="240" w:lineRule="exact"/>
        <w:rPr>
          <w:sz w:val="24"/>
          <w:szCs w:val="24"/>
        </w:rPr>
      </w:pPr>
    </w:p>
    <w:p w14:paraId="16B6802B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5947ED85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5E845A81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5416B0DD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670F3A5C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5899C78B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08B81F92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03605A81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06043550" w14:textId="77777777" w:rsidR="005468AE" w:rsidRDefault="005468AE" w:rsidP="005468AE">
      <w:pPr>
        <w:spacing w:before="14"/>
        <w:ind w:left="1916" w:right="1077"/>
        <w:rPr>
          <w:rFonts w:ascii="Arial" w:eastAsia="Arial" w:hAnsi="Arial" w:cs="Arial"/>
          <w:b/>
          <w:sz w:val="36"/>
          <w:szCs w:val="36"/>
        </w:rPr>
      </w:pPr>
    </w:p>
    <w:p w14:paraId="549642D0" w14:textId="79F34DFF" w:rsidR="00257546" w:rsidRPr="005468AE" w:rsidRDefault="00CF22B5" w:rsidP="005468AE">
      <w:pPr>
        <w:spacing w:before="14"/>
        <w:ind w:left="1916" w:right="1077"/>
        <w:jc w:val="center"/>
        <w:rPr>
          <w:rFonts w:ascii="Arial" w:eastAsia="Arial" w:hAnsi="Arial" w:cs="Arial"/>
          <w:color w:val="C00000"/>
          <w:sz w:val="36"/>
          <w:szCs w:val="36"/>
        </w:rPr>
      </w:pPr>
      <w:r w:rsidRPr="005468AE">
        <w:rPr>
          <w:rFonts w:ascii="Arial" w:eastAsia="Arial" w:hAnsi="Arial" w:cs="Arial"/>
          <w:b/>
          <w:color w:val="C00000"/>
          <w:sz w:val="36"/>
          <w:szCs w:val="36"/>
        </w:rPr>
        <w:t>Capstone Project - The Battle of</w:t>
      </w:r>
    </w:p>
    <w:p w14:paraId="238E0612" w14:textId="77777777" w:rsidR="00257546" w:rsidRPr="005468AE" w:rsidRDefault="00CF22B5" w:rsidP="005468AE">
      <w:pPr>
        <w:spacing w:before="81"/>
        <w:ind w:left="3312" w:right="2484"/>
        <w:jc w:val="center"/>
        <w:rPr>
          <w:rFonts w:ascii="Arial" w:eastAsia="Arial" w:hAnsi="Arial" w:cs="Arial"/>
          <w:color w:val="C00000"/>
          <w:sz w:val="36"/>
          <w:szCs w:val="36"/>
        </w:rPr>
      </w:pPr>
      <w:r w:rsidRPr="005468AE">
        <w:rPr>
          <w:rFonts w:ascii="Arial" w:eastAsia="Arial" w:hAnsi="Arial" w:cs="Arial"/>
          <w:b/>
          <w:color w:val="C00000"/>
          <w:sz w:val="36"/>
          <w:szCs w:val="36"/>
        </w:rPr>
        <w:t>Neighborhoods</w:t>
      </w:r>
    </w:p>
    <w:p w14:paraId="1A8BB895" w14:textId="77777777" w:rsidR="00257546" w:rsidRPr="005468AE" w:rsidRDefault="00CF22B5" w:rsidP="005468AE">
      <w:pPr>
        <w:spacing w:before="81"/>
        <w:ind w:left="4067" w:right="3238"/>
        <w:jc w:val="center"/>
        <w:rPr>
          <w:rFonts w:ascii="Arial" w:eastAsia="Arial" w:hAnsi="Arial" w:cs="Arial"/>
          <w:color w:val="C00000"/>
          <w:sz w:val="36"/>
          <w:szCs w:val="36"/>
        </w:rPr>
        <w:sectPr w:rsidR="00257546" w:rsidRPr="005468AE">
          <w:pgSz w:w="11920" w:h="16860"/>
          <w:pgMar w:top="1580" w:right="1680" w:bottom="280" w:left="1680" w:header="720" w:footer="720" w:gutter="0"/>
          <w:cols w:space="720"/>
        </w:sectPr>
      </w:pPr>
      <w:r w:rsidRPr="005468AE">
        <w:rPr>
          <w:rFonts w:ascii="Arial" w:eastAsia="Arial" w:hAnsi="Arial" w:cs="Arial"/>
          <w:b/>
          <w:color w:val="C00000"/>
          <w:sz w:val="36"/>
          <w:szCs w:val="36"/>
        </w:rPr>
        <w:t>Report</w:t>
      </w:r>
    </w:p>
    <w:p w14:paraId="4B7B9389" w14:textId="58C6D4FC" w:rsidR="005468AE" w:rsidRDefault="005468AE">
      <w:pPr>
        <w:spacing w:before="68"/>
        <w:ind w:left="180"/>
        <w:rPr>
          <w:rFonts w:ascii="Arial" w:eastAsia="Arial" w:hAnsi="Arial" w:cs="Arial"/>
          <w:w w:val="99"/>
          <w:sz w:val="28"/>
          <w:szCs w:val="28"/>
        </w:rPr>
      </w:pPr>
      <w:r>
        <w:rPr>
          <w:rFonts w:ascii="Arial" w:eastAsia="Arial" w:hAnsi="Arial" w:cs="Arial"/>
          <w:w w:val="99"/>
          <w:sz w:val="28"/>
          <w:szCs w:val="28"/>
        </w:rPr>
        <w:lastRenderedPageBreak/>
        <w:tab/>
      </w:r>
      <w:r>
        <w:rPr>
          <w:rFonts w:ascii="Arial" w:eastAsia="Arial" w:hAnsi="Arial" w:cs="Arial"/>
          <w:w w:val="99"/>
          <w:sz w:val="28"/>
          <w:szCs w:val="28"/>
        </w:rPr>
        <w:tab/>
      </w:r>
      <w:r>
        <w:rPr>
          <w:rFonts w:ascii="Arial" w:eastAsia="Arial" w:hAnsi="Arial" w:cs="Arial"/>
          <w:w w:val="99"/>
          <w:sz w:val="28"/>
          <w:szCs w:val="28"/>
        </w:rPr>
        <w:tab/>
      </w:r>
      <w:r>
        <w:rPr>
          <w:rFonts w:ascii="Arial" w:eastAsia="Arial" w:hAnsi="Arial" w:cs="Arial"/>
          <w:w w:val="99"/>
          <w:sz w:val="28"/>
          <w:szCs w:val="28"/>
        </w:rPr>
        <w:tab/>
        <w:t>P.R. Sriram Kumar</w:t>
      </w:r>
    </w:p>
    <w:p w14:paraId="5EE59CAA" w14:textId="7DF24C86" w:rsidR="005468AE" w:rsidRDefault="005468AE">
      <w:pPr>
        <w:spacing w:before="68"/>
        <w:ind w:left="180"/>
        <w:rPr>
          <w:rFonts w:ascii="Arial" w:eastAsia="Arial" w:hAnsi="Arial" w:cs="Arial"/>
          <w:w w:val="99"/>
          <w:sz w:val="28"/>
          <w:szCs w:val="28"/>
        </w:rPr>
      </w:pPr>
      <w:r>
        <w:rPr>
          <w:rFonts w:ascii="Arial" w:eastAsia="Arial" w:hAnsi="Arial" w:cs="Arial"/>
          <w:w w:val="99"/>
          <w:sz w:val="28"/>
          <w:szCs w:val="28"/>
        </w:rPr>
        <w:tab/>
      </w:r>
      <w:r>
        <w:rPr>
          <w:rFonts w:ascii="Arial" w:eastAsia="Arial" w:hAnsi="Arial" w:cs="Arial"/>
          <w:w w:val="99"/>
          <w:sz w:val="28"/>
          <w:szCs w:val="28"/>
        </w:rPr>
        <w:tab/>
      </w:r>
      <w:r>
        <w:rPr>
          <w:rFonts w:ascii="Arial" w:eastAsia="Arial" w:hAnsi="Arial" w:cs="Arial"/>
          <w:w w:val="99"/>
          <w:sz w:val="28"/>
          <w:szCs w:val="28"/>
        </w:rPr>
        <w:tab/>
      </w:r>
      <w:r>
        <w:rPr>
          <w:rFonts w:ascii="Arial" w:eastAsia="Arial" w:hAnsi="Arial" w:cs="Arial"/>
          <w:w w:val="99"/>
          <w:sz w:val="28"/>
          <w:szCs w:val="28"/>
        </w:rPr>
        <w:tab/>
      </w:r>
      <w:r w:rsidR="00CF22B5">
        <w:rPr>
          <w:rFonts w:ascii="Arial" w:eastAsia="Arial" w:hAnsi="Arial" w:cs="Arial"/>
          <w:w w:val="99"/>
          <w:sz w:val="28"/>
          <w:szCs w:val="28"/>
        </w:rPr>
        <w:t xml:space="preserve">   </w:t>
      </w:r>
      <w:r>
        <w:rPr>
          <w:rFonts w:ascii="Arial" w:eastAsia="Arial" w:hAnsi="Arial" w:cs="Arial"/>
          <w:w w:val="99"/>
          <w:sz w:val="28"/>
          <w:szCs w:val="28"/>
        </w:rPr>
        <w:t>August 2,2020</w:t>
      </w:r>
    </w:p>
    <w:p w14:paraId="7857A662" w14:textId="77777777" w:rsidR="005468AE" w:rsidRDefault="005468AE">
      <w:pPr>
        <w:spacing w:before="68"/>
        <w:ind w:left="180"/>
        <w:rPr>
          <w:rFonts w:ascii="Arial" w:eastAsia="Arial" w:hAnsi="Arial" w:cs="Arial"/>
          <w:w w:val="99"/>
          <w:sz w:val="28"/>
          <w:szCs w:val="28"/>
        </w:rPr>
      </w:pPr>
    </w:p>
    <w:p w14:paraId="62E7A13F" w14:textId="77777777" w:rsidR="005468AE" w:rsidRDefault="005468AE">
      <w:pPr>
        <w:spacing w:before="68"/>
        <w:ind w:left="105"/>
        <w:rPr>
          <w:rFonts w:ascii="Arial" w:eastAsia="Arial" w:hAnsi="Arial" w:cs="Arial"/>
          <w:b/>
          <w:w w:val="99"/>
          <w:sz w:val="28"/>
          <w:szCs w:val="28"/>
        </w:rPr>
      </w:pPr>
    </w:p>
    <w:p w14:paraId="5F4F22B4" w14:textId="685012A1" w:rsidR="00257546" w:rsidRDefault="00CF22B5">
      <w:pPr>
        <w:spacing w:before="68"/>
        <w:ind w:left="105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</w:rPr>
        <w:t>1.</w:t>
      </w:r>
      <w:r>
        <w:rPr>
          <w:rFonts w:ascii="Arial" w:eastAsia="Arial" w:hAnsi="Arial" w:cs="Arial"/>
          <w:b/>
          <w:sz w:val="28"/>
          <w:szCs w:val="28"/>
        </w:rPr>
        <w:t xml:space="preserve">  </w:t>
      </w: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Introduction</w:t>
      </w:r>
    </w:p>
    <w:p w14:paraId="79F32DFA" w14:textId="77777777" w:rsidR="00257546" w:rsidRDefault="00257546">
      <w:pPr>
        <w:spacing w:before="1" w:line="180" w:lineRule="exact"/>
        <w:rPr>
          <w:sz w:val="19"/>
          <w:szCs w:val="19"/>
        </w:rPr>
      </w:pPr>
    </w:p>
    <w:p w14:paraId="0137C0D1" w14:textId="77777777" w:rsidR="00257546" w:rsidRDefault="00257546">
      <w:pPr>
        <w:spacing w:line="200" w:lineRule="exact"/>
      </w:pPr>
    </w:p>
    <w:p w14:paraId="52ECC21B" w14:textId="77777777" w:rsidR="00257546" w:rsidRDefault="00CF22B5">
      <w:pPr>
        <w:ind w:left="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1.1 Background</w:t>
      </w:r>
    </w:p>
    <w:p w14:paraId="5FDF57C8" w14:textId="77777777" w:rsidR="00257546" w:rsidRDefault="00CF22B5">
      <w:pPr>
        <w:spacing w:before="58" w:line="284" w:lineRule="auto"/>
        <w:ind w:left="180" w:right="9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average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American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about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eleven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their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lifetime.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brings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question: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people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until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place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settle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down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where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truly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feel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happy, 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our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wants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needs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change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over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time,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prompting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eventually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leave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town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 once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called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home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satisfaction?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Or,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often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 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without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knowing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exactly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we’re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getting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forcing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turn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tail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run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at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first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sign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discomfort?</w:t>
      </w:r>
    </w:p>
    <w:p w14:paraId="16376E06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678491E7" w14:textId="77777777" w:rsidR="00257546" w:rsidRDefault="00257546">
      <w:pPr>
        <w:spacing w:line="200" w:lineRule="exact"/>
      </w:pPr>
    </w:p>
    <w:p w14:paraId="63DE2DD2" w14:textId="77777777" w:rsidR="00257546" w:rsidRDefault="00CF22B5">
      <w:pPr>
        <w:spacing w:line="284" w:lineRule="auto"/>
        <w:ind w:left="180" w:right="29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minimize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chances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happening,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should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always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proper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research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when planning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our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next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life.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Consider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following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factors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picking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place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 live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you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don’t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wasting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your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valuable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money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you’ll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end up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regretting.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concern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you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don’t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feel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 your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own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home,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you’re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not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going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able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enjoy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living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there.</w:t>
      </w:r>
    </w:p>
    <w:p w14:paraId="5D90C880" w14:textId="77777777" w:rsidR="00257546" w:rsidRDefault="00257546">
      <w:pPr>
        <w:spacing w:before="18" w:line="280" w:lineRule="exact"/>
        <w:rPr>
          <w:sz w:val="28"/>
          <w:szCs w:val="28"/>
        </w:rPr>
      </w:pPr>
    </w:p>
    <w:p w14:paraId="1668AFF8" w14:textId="77777777" w:rsidR="00257546" w:rsidRDefault="00CF22B5">
      <w:pPr>
        <w:ind w:left="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1.2 Problem</w:t>
      </w:r>
    </w:p>
    <w:p w14:paraId="49336BEC" w14:textId="77777777" w:rsidR="00257546" w:rsidRDefault="00CF22B5">
      <w:pPr>
        <w:spacing w:before="58" w:line="284" w:lineRule="auto"/>
        <w:ind w:left="180" w:right="24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statistics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found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Kaggle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 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2008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latest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considering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 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actually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old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information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now.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 may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changed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over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time.</w:t>
      </w:r>
    </w:p>
    <w:p w14:paraId="54C02ABA" w14:textId="77777777" w:rsidR="00257546" w:rsidRDefault="00CF22B5">
      <w:pPr>
        <w:spacing w:before="1" w:line="284" w:lineRule="auto"/>
        <w:ind w:left="180" w:right="16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aims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select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based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total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explore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10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 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k-mean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clustering.</w:t>
      </w:r>
    </w:p>
    <w:p w14:paraId="6B341449" w14:textId="77777777" w:rsidR="00257546" w:rsidRDefault="00257546">
      <w:pPr>
        <w:spacing w:before="18" w:line="280" w:lineRule="exact"/>
        <w:rPr>
          <w:sz w:val="28"/>
          <w:szCs w:val="28"/>
        </w:rPr>
      </w:pPr>
    </w:p>
    <w:p w14:paraId="47FB11E1" w14:textId="77777777" w:rsidR="00257546" w:rsidRDefault="00CF22B5">
      <w:pPr>
        <w:ind w:left="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1.3 Interest</w:t>
      </w:r>
    </w:p>
    <w:p w14:paraId="05E9CB2B" w14:textId="77777777" w:rsidR="00257546" w:rsidRDefault="00CF22B5">
      <w:pPr>
        <w:spacing w:before="58" w:line="284" w:lineRule="auto"/>
        <w:ind w:left="180" w:right="43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Expats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considering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relocate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interested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identify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 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explore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around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 neighborhood.</w:t>
      </w:r>
    </w:p>
    <w:p w14:paraId="7523EFB5" w14:textId="77777777" w:rsidR="00257546" w:rsidRDefault="00257546">
      <w:pPr>
        <w:spacing w:before="5" w:line="100" w:lineRule="exact"/>
        <w:rPr>
          <w:sz w:val="10"/>
          <w:szCs w:val="10"/>
        </w:rPr>
      </w:pPr>
    </w:p>
    <w:p w14:paraId="7EAFF0B4" w14:textId="77777777" w:rsidR="00257546" w:rsidRDefault="00257546">
      <w:pPr>
        <w:spacing w:line="200" w:lineRule="exact"/>
      </w:pPr>
    </w:p>
    <w:p w14:paraId="3EB236A2" w14:textId="77777777" w:rsidR="00257546" w:rsidRDefault="00CF22B5">
      <w:pPr>
        <w:ind w:left="18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2. Data Acquisition and Cleaning</w:t>
      </w:r>
    </w:p>
    <w:p w14:paraId="55E6A776" w14:textId="77777777" w:rsidR="00257546" w:rsidRDefault="00257546">
      <w:pPr>
        <w:spacing w:before="1" w:line="180" w:lineRule="exact"/>
        <w:rPr>
          <w:sz w:val="19"/>
          <w:szCs w:val="19"/>
        </w:rPr>
      </w:pPr>
    </w:p>
    <w:p w14:paraId="0CB34611" w14:textId="77777777" w:rsidR="00257546" w:rsidRDefault="00257546">
      <w:pPr>
        <w:spacing w:line="200" w:lineRule="exact"/>
      </w:pPr>
    </w:p>
    <w:p w14:paraId="5493B8BD" w14:textId="77777777" w:rsidR="00257546" w:rsidRDefault="00CF22B5">
      <w:pPr>
        <w:ind w:left="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2.1 Data Acquisition</w:t>
      </w:r>
    </w:p>
    <w:p w14:paraId="42231E33" w14:textId="77777777" w:rsidR="00257546" w:rsidRDefault="00CF22B5">
      <w:pPr>
        <w:spacing w:before="58" w:line="284" w:lineRule="auto"/>
        <w:ind w:left="180" w:right="7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acquired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combination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three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sources.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first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w w:val="99"/>
          <w:sz w:val="22"/>
          <w:szCs w:val="22"/>
        </w:rPr>
        <w:t xml:space="preserve"> source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hyperlink r:id="rId5">
        <w:r>
          <w:rPr>
            <w:rFonts w:ascii="Arial" w:eastAsia="Arial" w:hAnsi="Arial" w:cs="Arial"/>
            <w:color w:val="1154CC"/>
            <w:w w:val="99"/>
            <w:sz w:val="22"/>
            <w:szCs w:val="22"/>
            <w:u w:val="single" w:color="1154CC"/>
          </w:rPr>
          <w:t>London crime data</w:t>
        </w:r>
        <w:r>
          <w:rPr>
            <w:rFonts w:ascii="Arial" w:eastAsia="Arial" w:hAnsi="Arial" w:cs="Arial"/>
            <w:color w:val="1154CC"/>
            <w:sz w:val="22"/>
            <w:szCs w:val="22"/>
          </w:rPr>
          <w:t xml:space="preserve"> </w:t>
        </w:r>
        <w:r>
          <w:rPr>
            <w:rFonts w:ascii="Arial" w:eastAsia="Arial" w:hAnsi="Arial" w:cs="Arial"/>
            <w:color w:val="000000"/>
            <w:w w:val="99"/>
            <w:sz w:val="22"/>
            <w:szCs w:val="22"/>
          </w:rPr>
          <w:t>that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shows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crime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per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borough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in</w:t>
      </w:r>
    </w:p>
    <w:p w14:paraId="584A67D0" w14:textId="77777777" w:rsidR="00257546" w:rsidRDefault="00CF22B5">
      <w:pPr>
        <w:spacing w:before="1"/>
        <w:ind w:left="1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London.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contains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following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columns:</w:t>
      </w:r>
    </w:p>
    <w:p w14:paraId="397D75DF" w14:textId="77777777" w:rsidR="00257546" w:rsidRDefault="00257546">
      <w:pPr>
        <w:spacing w:before="8" w:line="140" w:lineRule="exact"/>
        <w:rPr>
          <w:sz w:val="14"/>
          <w:szCs w:val="14"/>
        </w:rPr>
      </w:pPr>
    </w:p>
    <w:p w14:paraId="1D1FC7A7" w14:textId="77777777" w:rsidR="00257546" w:rsidRDefault="00257546">
      <w:pPr>
        <w:spacing w:line="200" w:lineRule="exact"/>
      </w:pPr>
    </w:p>
    <w:p w14:paraId="673B0AC3" w14:textId="77777777" w:rsidR="00257546" w:rsidRDefault="00CF22B5">
      <w:pPr>
        <w:ind w:left="5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>
        <w:rPr>
          <w:rFonts w:ascii="Arial" w:eastAsia="Arial" w:hAnsi="Arial" w:cs="Arial"/>
          <w:b/>
          <w:w w:val="99"/>
          <w:sz w:val="22"/>
          <w:szCs w:val="22"/>
        </w:rPr>
        <w:t>lsoa_code</w:t>
      </w:r>
      <w:proofErr w:type="spellEnd"/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Super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Output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Greater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London.</w:t>
      </w:r>
    </w:p>
    <w:p w14:paraId="5F18C46A" w14:textId="77777777" w:rsidR="00257546" w:rsidRDefault="00CF22B5">
      <w:pPr>
        <w:spacing w:before="47"/>
        <w:ind w:left="5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borough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5433EDB9" w14:textId="77777777" w:rsidR="00257546" w:rsidRDefault="00CF22B5">
      <w:pPr>
        <w:spacing w:before="47"/>
        <w:ind w:left="5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>
        <w:rPr>
          <w:rFonts w:ascii="Arial" w:eastAsia="Arial" w:hAnsi="Arial" w:cs="Arial"/>
          <w:b/>
          <w:w w:val="99"/>
          <w:sz w:val="22"/>
          <w:szCs w:val="22"/>
        </w:rPr>
        <w:t>major_category</w:t>
      </w:r>
      <w:proofErr w:type="spellEnd"/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High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level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categorization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</w:p>
    <w:p w14:paraId="6733BC87" w14:textId="77777777" w:rsidR="00257546" w:rsidRDefault="00CF22B5">
      <w:pPr>
        <w:spacing w:before="47"/>
        <w:ind w:left="5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>
        <w:rPr>
          <w:rFonts w:ascii="Arial" w:eastAsia="Arial" w:hAnsi="Arial" w:cs="Arial"/>
          <w:b/>
          <w:w w:val="99"/>
          <w:sz w:val="22"/>
          <w:szCs w:val="22"/>
        </w:rPr>
        <w:t>minor_category</w:t>
      </w:r>
      <w:proofErr w:type="spellEnd"/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level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categorization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major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category.</w:t>
      </w:r>
    </w:p>
    <w:p w14:paraId="46D47D94" w14:textId="77777777" w:rsidR="00257546" w:rsidRDefault="00CF22B5">
      <w:pPr>
        <w:spacing w:before="47"/>
        <w:ind w:left="540"/>
        <w:rPr>
          <w:rFonts w:ascii="Arial" w:eastAsia="Arial" w:hAnsi="Arial" w:cs="Arial"/>
          <w:sz w:val="22"/>
          <w:szCs w:val="22"/>
        </w:rPr>
        <w:sectPr w:rsidR="00257546">
          <w:pgSz w:w="11920" w:h="16860"/>
          <w:pgMar w:top="1380" w:right="1340" w:bottom="280" w:left="1380" w:header="720" w:footer="720" w:gutter="0"/>
          <w:cols w:space="720"/>
        </w:sect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value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monthly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reported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categorical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given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</w:p>
    <w:p w14:paraId="60E27E3D" w14:textId="77777777" w:rsidR="00257546" w:rsidRDefault="00CF22B5">
      <w:pPr>
        <w:spacing w:before="65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year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reported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2008-2016</w:t>
      </w:r>
    </w:p>
    <w:p w14:paraId="6C11E471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month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Month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reported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1-12</w:t>
      </w:r>
    </w:p>
    <w:p w14:paraId="0575ADAD" w14:textId="77777777" w:rsidR="00257546" w:rsidRDefault="00257546">
      <w:pPr>
        <w:spacing w:before="7" w:line="280" w:lineRule="exact"/>
        <w:rPr>
          <w:sz w:val="28"/>
          <w:szCs w:val="28"/>
        </w:rPr>
      </w:pPr>
    </w:p>
    <w:p w14:paraId="0E948B9C" w14:textId="77777777" w:rsidR="00257546" w:rsidRDefault="00CF22B5">
      <w:pPr>
        <w:spacing w:line="284" w:lineRule="auto"/>
        <w:ind w:left="100" w:right="10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second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source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scraped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wikipedia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page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contains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hyperlink r:id="rId6">
        <w:r>
          <w:rPr>
            <w:rFonts w:ascii="Arial" w:eastAsia="Arial" w:hAnsi="Arial" w:cs="Arial"/>
            <w:color w:val="1154CC"/>
            <w:w w:val="99"/>
            <w:sz w:val="22"/>
            <w:szCs w:val="22"/>
            <w:u w:val="single" w:color="1154CC"/>
          </w:rPr>
          <w:t>list of London</w:t>
        </w:r>
      </w:hyperlink>
      <w:r>
        <w:rPr>
          <w:rFonts w:ascii="Arial" w:eastAsia="Arial" w:hAnsi="Arial" w:cs="Arial"/>
          <w:color w:val="1154CC"/>
          <w:w w:val="99"/>
          <w:sz w:val="22"/>
          <w:szCs w:val="22"/>
        </w:rPr>
        <w:t xml:space="preserve"> </w:t>
      </w:r>
      <w:hyperlink r:id="rId7">
        <w:r>
          <w:rPr>
            <w:rFonts w:ascii="Arial" w:eastAsia="Arial" w:hAnsi="Arial" w:cs="Arial"/>
            <w:color w:val="1154CC"/>
            <w:w w:val="99"/>
            <w:sz w:val="22"/>
            <w:szCs w:val="22"/>
            <w:u w:val="single" w:color="1154CC"/>
          </w:rPr>
          <w:t>boroughs</w:t>
        </w:r>
        <w:r>
          <w:rPr>
            <w:rFonts w:ascii="Arial" w:eastAsia="Arial" w:hAnsi="Arial" w:cs="Arial"/>
            <w:color w:val="000000"/>
            <w:w w:val="99"/>
            <w:sz w:val="22"/>
            <w:szCs w:val="22"/>
          </w:rPr>
          <w:t>.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This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page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contains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additional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information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about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boroughs,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following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are 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col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umns:</w:t>
      </w:r>
    </w:p>
    <w:p w14:paraId="73BC9744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2504035E" w14:textId="77777777" w:rsidR="00257546" w:rsidRDefault="00257546">
      <w:pPr>
        <w:spacing w:line="200" w:lineRule="exact"/>
      </w:pPr>
    </w:p>
    <w:p w14:paraId="2601E3C6" w14:textId="77777777" w:rsidR="00257546" w:rsidRDefault="00CF22B5">
      <w:pPr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Borough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33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boroughs.</w:t>
      </w:r>
    </w:p>
    <w:p w14:paraId="318BE65E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Inner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Categorizing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Inner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Outer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</w:p>
    <w:p w14:paraId="5F1169E8" w14:textId="77777777" w:rsidR="00257546" w:rsidRDefault="00CF22B5">
      <w:pPr>
        <w:spacing w:before="47"/>
        <w:ind w:left="8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3A18C73E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Status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Categorizing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Royal,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63A066D2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Local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authority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local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authority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assigned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1B956334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Political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control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political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party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control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4D0B7E5B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Headquarters: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Headquarters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Boroughs.</w:t>
      </w:r>
    </w:p>
    <w:p w14:paraId="4CFB594D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Area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(</w:t>
      </w:r>
      <w:proofErr w:type="spellStart"/>
      <w:r>
        <w:rPr>
          <w:rFonts w:ascii="Arial" w:eastAsia="Arial" w:hAnsi="Arial" w:cs="Arial"/>
          <w:b/>
          <w:w w:val="99"/>
          <w:sz w:val="22"/>
          <w:szCs w:val="22"/>
        </w:rPr>
        <w:t>sq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mi)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square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miles.</w:t>
      </w:r>
    </w:p>
    <w:p w14:paraId="619DBC8E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Population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(2013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w w:val="99"/>
          <w:sz w:val="22"/>
          <w:szCs w:val="22"/>
        </w:rPr>
        <w:t>est</w:t>
      </w:r>
      <w:proofErr w:type="spellEnd"/>
      <w:r>
        <w:rPr>
          <w:rFonts w:ascii="Arial" w:eastAsia="Arial" w:hAnsi="Arial" w:cs="Arial"/>
          <w:b/>
          <w:w w:val="99"/>
          <w:sz w:val="22"/>
          <w:szCs w:val="22"/>
        </w:rPr>
        <w:t>)[1]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population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recorded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</w:p>
    <w:p w14:paraId="7B578EC4" w14:textId="77777777" w:rsidR="00257546" w:rsidRDefault="00CF22B5">
      <w:pPr>
        <w:spacing w:before="47"/>
        <w:ind w:left="8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2013.</w:t>
      </w:r>
    </w:p>
    <w:p w14:paraId="690CE6B8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Co-ordinates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latitude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longitude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boroughs.</w:t>
      </w:r>
    </w:p>
    <w:p w14:paraId="2EFC01E1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●</w:t>
      </w:r>
      <w:r>
        <w:rPr>
          <w:rFonts w:ascii="Arial" w:eastAsia="Arial" w:hAnsi="Arial" w:cs="Arial"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Nr.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in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map</w:t>
      </w:r>
      <w:r>
        <w:rPr>
          <w:rFonts w:ascii="Arial" w:eastAsia="Arial" w:hAnsi="Arial" w:cs="Arial"/>
          <w:w w:val="99"/>
          <w:sz w:val="22"/>
          <w:szCs w:val="22"/>
        </w:rPr>
        <w:t>: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number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assigned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represent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visually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map.</w:t>
      </w:r>
    </w:p>
    <w:p w14:paraId="14E0D0D5" w14:textId="77777777" w:rsidR="00257546" w:rsidRDefault="00257546">
      <w:pPr>
        <w:spacing w:before="8" w:line="140" w:lineRule="exact"/>
        <w:rPr>
          <w:sz w:val="14"/>
          <w:szCs w:val="14"/>
        </w:rPr>
      </w:pPr>
    </w:p>
    <w:p w14:paraId="0FB848C8" w14:textId="77777777" w:rsidR="00257546" w:rsidRDefault="00257546">
      <w:pPr>
        <w:spacing w:line="200" w:lineRule="exact"/>
      </w:pPr>
    </w:p>
    <w:p w14:paraId="2BCCEC7C" w14:textId="77777777" w:rsidR="00257546" w:rsidRDefault="00CF22B5">
      <w:pPr>
        <w:spacing w:line="284" w:lineRule="auto"/>
        <w:ind w:left="100" w:right="1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source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hyperlink r:id="rId8">
        <w:r>
          <w:rPr>
            <w:rFonts w:ascii="Arial" w:eastAsia="Arial" w:hAnsi="Arial" w:cs="Arial"/>
            <w:color w:val="1154CC"/>
            <w:w w:val="99"/>
            <w:sz w:val="22"/>
            <w:szCs w:val="22"/>
            <w:u w:val="single" w:color="1154CC"/>
          </w:rPr>
          <w:t>list of Neighborhoods in the Royal Borough of Kingston upon</w:t>
        </w:r>
      </w:hyperlink>
      <w:r>
        <w:rPr>
          <w:rFonts w:ascii="Arial" w:eastAsia="Arial" w:hAnsi="Arial" w:cs="Arial"/>
          <w:color w:val="1154CC"/>
          <w:w w:val="99"/>
          <w:sz w:val="22"/>
          <w:szCs w:val="22"/>
        </w:rPr>
        <w:t xml:space="preserve"> </w:t>
      </w:r>
      <w:hyperlink r:id="rId9">
        <w:r>
          <w:rPr>
            <w:rFonts w:ascii="Arial" w:eastAsia="Arial" w:hAnsi="Arial" w:cs="Arial"/>
            <w:color w:val="1154CC"/>
            <w:w w:val="99"/>
            <w:sz w:val="22"/>
            <w:szCs w:val="22"/>
            <w:u w:val="single" w:color="1154CC"/>
          </w:rPr>
          <w:t>Thames</w:t>
        </w:r>
        <w:r>
          <w:rPr>
            <w:rFonts w:ascii="Arial" w:eastAsia="Arial" w:hAnsi="Arial" w:cs="Arial"/>
            <w:color w:val="1154CC"/>
            <w:sz w:val="22"/>
            <w:szCs w:val="22"/>
          </w:rPr>
          <w:t xml:space="preserve"> </w:t>
        </w:r>
        <w:r>
          <w:rPr>
            <w:rFonts w:ascii="Arial" w:eastAsia="Arial" w:hAnsi="Arial" w:cs="Arial"/>
            <w:color w:val="000000"/>
            <w:w w:val="99"/>
            <w:sz w:val="22"/>
            <w:szCs w:val="22"/>
          </w:rPr>
          <w:t>as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found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on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2"/>
          <w:szCs w:val="22"/>
        </w:rPr>
        <w:t>wikipedia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page.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This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dataset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is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created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from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scratch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using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list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of neighborhood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available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on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site,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following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are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w w:val="99"/>
          <w:sz w:val="22"/>
          <w:szCs w:val="22"/>
        </w:rPr>
        <w:t>columns:</w:t>
      </w:r>
    </w:p>
    <w:p w14:paraId="6F9923FD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6106A408" w14:textId="77777777" w:rsidR="00257546" w:rsidRDefault="00257546">
      <w:pPr>
        <w:spacing w:line="200" w:lineRule="exact"/>
      </w:pPr>
    </w:p>
    <w:p w14:paraId="56CFC250" w14:textId="77777777" w:rsidR="00257546" w:rsidRDefault="00CF22B5">
      <w:pPr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●</w:t>
      </w:r>
      <w:r>
        <w:rPr>
          <w:rFonts w:ascii="Arial" w:eastAsia="Arial" w:hAnsi="Arial" w:cs="Arial"/>
          <w:b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Neighborhood: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7B5E571E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●</w:t>
      </w:r>
      <w:r>
        <w:rPr>
          <w:rFonts w:ascii="Arial" w:eastAsia="Arial" w:hAnsi="Arial" w:cs="Arial"/>
          <w:b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Borough: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6D4114DA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●</w:t>
      </w:r>
      <w:r>
        <w:rPr>
          <w:rFonts w:ascii="Arial" w:eastAsia="Arial" w:hAnsi="Arial" w:cs="Arial"/>
          <w:b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Latitude: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Latitude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74C9F23E" w14:textId="77777777" w:rsidR="00257546" w:rsidRDefault="00CF22B5">
      <w:pPr>
        <w:spacing w:before="47"/>
        <w:ind w:left="4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●</w:t>
      </w:r>
      <w:r>
        <w:rPr>
          <w:rFonts w:ascii="Arial" w:eastAsia="Arial" w:hAnsi="Arial" w:cs="Arial"/>
          <w:b/>
          <w:sz w:val="22"/>
          <w:szCs w:val="22"/>
        </w:rPr>
        <w:t xml:space="preserve">    </w:t>
      </w:r>
      <w:r>
        <w:rPr>
          <w:rFonts w:ascii="Arial" w:eastAsia="Arial" w:hAnsi="Arial" w:cs="Arial"/>
          <w:b/>
          <w:w w:val="99"/>
          <w:sz w:val="22"/>
          <w:szCs w:val="22"/>
        </w:rPr>
        <w:t>Longitude: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Longitude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</w:p>
    <w:p w14:paraId="025F28E4" w14:textId="77777777" w:rsidR="00257546" w:rsidRDefault="00257546">
      <w:pPr>
        <w:spacing w:before="4" w:line="140" w:lineRule="exact"/>
        <w:rPr>
          <w:sz w:val="14"/>
          <w:szCs w:val="14"/>
        </w:rPr>
      </w:pPr>
    </w:p>
    <w:p w14:paraId="17B069C1" w14:textId="77777777" w:rsidR="00257546" w:rsidRDefault="00257546">
      <w:pPr>
        <w:spacing w:line="200" w:lineRule="exact"/>
      </w:pPr>
    </w:p>
    <w:p w14:paraId="65D5CA0F" w14:textId="77777777" w:rsidR="00257546" w:rsidRDefault="00CF22B5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2.2 Data Cleaning</w:t>
      </w:r>
    </w:p>
    <w:p w14:paraId="55B59417" w14:textId="77777777" w:rsidR="00257546" w:rsidRDefault="00CF22B5">
      <w:pPr>
        <w:spacing w:before="58" w:line="284" w:lineRule="auto"/>
        <w:ind w:left="100" w:right="4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preparation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three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sources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separately.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recent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(2016)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selected.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major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pivoted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total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 major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2.1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31FF0CC0" w14:textId="77777777" w:rsidR="00257546" w:rsidRDefault="005468AE">
      <w:pPr>
        <w:spacing w:before="28"/>
        <w:ind w:left="131"/>
      </w:pPr>
      <w:r>
        <w:pict w14:anchorId="6A4FF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86.25pt">
            <v:imagedata r:id="rId10" o:title=""/>
          </v:shape>
        </w:pict>
      </w:r>
    </w:p>
    <w:p w14:paraId="2098E5CA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24B4272A" w14:textId="77777777" w:rsidR="00257546" w:rsidRDefault="00CF22B5">
      <w:pPr>
        <w:ind w:left="2679" w:right="272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2.1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London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crime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data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after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preprocessing</w:t>
      </w:r>
    </w:p>
    <w:p w14:paraId="2E4F3340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2F6DF28C" w14:textId="77777777" w:rsidR="00257546" w:rsidRDefault="00CF22B5">
      <w:pPr>
        <w:spacing w:line="284" w:lineRule="auto"/>
        <w:ind w:left="100" w:right="595"/>
        <w:jc w:val="both"/>
        <w:rPr>
          <w:rFonts w:ascii="Arial" w:eastAsia="Arial" w:hAnsi="Arial" w:cs="Arial"/>
          <w:sz w:val="22"/>
          <w:szCs w:val="22"/>
        </w:rPr>
        <w:sectPr w:rsidR="00257546">
          <w:pgSz w:w="11920" w:h="16860"/>
          <w:pgMar w:top="13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second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scraped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wikipedia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page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Beautiful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Soup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library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 python.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library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extract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tabular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format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shown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website.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After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web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scraping,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manipulation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required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</w:p>
    <w:p w14:paraId="27FEA599" w14:textId="77777777" w:rsidR="00257546" w:rsidRDefault="00CF22B5">
      <w:pPr>
        <w:spacing w:before="65" w:line="284" w:lineRule="auto"/>
        <w:ind w:left="100" w:right="1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correct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2.2</w:t>
      </w:r>
      <w:r>
        <w:rPr>
          <w:rFonts w:ascii="Arial" w:eastAsia="Arial" w:hAnsi="Arial" w:cs="Arial"/>
          <w:w w:val="99"/>
          <w:sz w:val="22"/>
          <w:szCs w:val="22"/>
        </w:rPr>
        <w:t>).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important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because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merging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two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together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names.</w:t>
      </w:r>
    </w:p>
    <w:p w14:paraId="6F23B605" w14:textId="77777777" w:rsidR="00257546" w:rsidRDefault="005468AE">
      <w:pPr>
        <w:spacing w:before="28"/>
        <w:ind w:left="131"/>
      </w:pPr>
      <w:r>
        <w:pict w14:anchorId="19E233B6">
          <v:shape id="_x0000_i1026" type="#_x0000_t75" style="width:445.5pt;height:117.75pt">
            <v:imagedata r:id="rId11" o:title=""/>
          </v:shape>
        </w:pict>
      </w:r>
    </w:p>
    <w:p w14:paraId="480ADD0B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63CED951" w14:textId="77777777" w:rsidR="00257546" w:rsidRDefault="00CF22B5">
      <w:pPr>
        <w:ind w:left="3234" w:right="330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2.2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List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London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Boroughs</w:t>
      </w:r>
    </w:p>
    <w:p w14:paraId="1173EEF7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27A33AD8" w14:textId="77777777" w:rsidR="00257546" w:rsidRDefault="00CF22B5">
      <w:pPr>
        <w:spacing w:line="284" w:lineRule="auto"/>
        <w:ind w:left="100" w:right="26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two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merged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combines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necessary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information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2.3</w:t>
      </w:r>
      <w:r>
        <w:rPr>
          <w:rFonts w:ascii="Arial" w:eastAsia="Arial" w:hAnsi="Arial" w:cs="Arial"/>
          <w:w w:val="99"/>
          <w:sz w:val="22"/>
          <w:szCs w:val="22"/>
        </w:rPr>
        <w:t>).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purpose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 visualize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identify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least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 recorded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2016.</w:t>
      </w:r>
    </w:p>
    <w:p w14:paraId="3C154464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16ED7497" w14:textId="77777777" w:rsidR="00257546" w:rsidRDefault="00257546">
      <w:pPr>
        <w:spacing w:line="200" w:lineRule="exact"/>
      </w:pPr>
    </w:p>
    <w:p w14:paraId="2E9E8A8A" w14:textId="77777777" w:rsidR="00257546" w:rsidRDefault="005468AE">
      <w:pPr>
        <w:ind w:left="131"/>
      </w:pPr>
      <w:r>
        <w:pict w14:anchorId="15E69919">
          <v:shape id="_x0000_i1027" type="#_x0000_t75" style="width:445.5pt;height:174.75pt">
            <v:imagedata r:id="rId12" o:title=""/>
          </v:shape>
        </w:pict>
      </w:r>
    </w:p>
    <w:p w14:paraId="1335A721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0C594C0C" w14:textId="77777777" w:rsidR="00257546" w:rsidRDefault="00CF22B5">
      <w:pPr>
        <w:ind w:left="3279" w:right="335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2.3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London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Borough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Crime</w:t>
      </w:r>
    </w:p>
    <w:p w14:paraId="58C71E88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69EB2DC2" w14:textId="77777777" w:rsidR="00257546" w:rsidRDefault="00CF22B5">
      <w:pPr>
        <w:spacing w:line="284" w:lineRule="auto"/>
        <w:ind w:left="100" w:right="14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After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visualizing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 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hence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tag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source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acquired 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wikipedia</w:t>
      </w:r>
      <w:proofErr w:type="spellEnd"/>
      <w:r>
        <w:rPr>
          <w:rFonts w:ascii="Arial" w:eastAsia="Arial" w:hAnsi="Arial" w:cs="Arial"/>
          <w:w w:val="99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created 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scratch,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pandas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created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latitude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longitude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left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blank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2.4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7E4749F5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0FED3E15" w14:textId="77777777" w:rsidR="00257546" w:rsidRDefault="00257546">
      <w:pPr>
        <w:spacing w:line="200" w:lineRule="exact"/>
      </w:pPr>
    </w:p>
    <w:p w14:paraId="1B736BB2" w14:textId="77777777" w:rsidR="00257546" w:rsidRDefault="005468AE">
      <w:pPr>
        <w:ind w:left="1257"/>
      </w:pPr>
      <w:r>
        <w:pict w14:anchorId="4A8C0E9A">
          <v:shape id="_x0000_i1028" type="#_x0000_t75" style="width:329.25pt;height:116.25pt">
            <v:imagedata r:id="rId13" o:title=""/>
          </v:shape>
        </w:pict>
      </w:r>
    </w:p>
    <w:p w14:paraId="35F74AC1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6AFBA5B4" w14:textId="77777777" w:rsidR="00257546" w:rsidRDefault="00CF22B5">
      <w:pPr>
        <w:ind w:left="2739" w:right="2789"/>
        <w:jc w:val="center"/>
        <w:rPr>
          <w:rFonts w:ascii="Arial" w:eastAsia="Arial" w:hAnsi="Arial" w:cs="Arial"/>
          <w:sz w:val="18"/>
          <w:szCs w:val="18"/>
        </w:rPr>
        <w:sectPr w:rsidR="00257546">
          <w:pgSz w:w="11920" w:h="16860"/>
          <w:pgMar w:top="13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2.4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Neighborhoods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safest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borough</w:t>
      </w:r>
    </w:p>
    <w:p w14:paraId="5310D131" w14:textId="77777777" w:rsidR="00257546" w:rsidRDefault="00257546">
      <w:pPr>
        <w:spacing w:line="120" w:lineRule="exact"/>
        <w:rPr>
          <w:sz w:val="12"/>
          <w:szCs w:val="12"/>
        </w:rPr>
      </w:pPr>
    </w:p>
    <w:p w14:paraId="473626BB" w14:textId="77777777" w:rsidR="00257546" w:rsidRDefault="00CF22B5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coordinates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obtained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Google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Maps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API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geocoding</w:t>
      </w:r>
    </w:p>
    <w:p w14:paraId="0378BD49" w14:textId="77777777" w:rsidR="00257546" w:rsidRDefault="00CF22B5">
      <w:pPr>
        <w:spacing w:before="47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2.5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4A025BD5" w14:textId="77777777" w:rsidR="00257546" w:rsidRDefault="005468AE">
      <w:pPr>
        <w:spacing w:before="73"/>
        <w:ind w:left="1287"/>
      </w:pPr>
      <w:r>
        <w:pict w14:anchorId="7A18FE76">
          <v:shape id="_x0000_i1029" type="#_x0000_t75" style="width:326.25pt;height:131.25pt">
            <v:imagedata r:id="rId14" o:title=""/>
          </v:shape>
        </w:pict>
      </w:r>
    </w:p>
    <w:p w14:paraId="5789CAB3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5C322A70" w14:textId="77777777" w:rsidR="00257546" w:rsidRDefault="00CF22B5">
      <w:pPr>
        <w:ind w:left="2739" w:right="278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2.5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Neighborhoods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safest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borough</w:t>
      </w:r>
    </w:p>
    <w:p w14:paraId="0B92FCBB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20F656F2" w14:textId="77777777" w:rsidR="00257546" w:rsidRDefault="00CF22B5">
      <w:pPr>
        <w:spacing w:line="284" w:lineRule="auto"/>
        <w:ind w:left="100" w:right="31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new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generate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10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 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Foursquare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API,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means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algorithm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similar 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together.</w:t>
      </w:r>
    </w:p>
    <w:p w14:paraId="2572408E" w14:textId="77777777" w:rsidR="00257546" w:rsidRDefault="00257546">
      <w:pPr>
        <w:spacing w:before="5" w:line="100" w:lineRule="exact"/>
        <w:rPr>
          <w:sz w:val="10"/>
          <w:szCs w:val="10"/>
        </w:rPr>
      </w:pPr>
    </w:p>
    <w:p w14:paraId="2B235BBB" w14:textId="77777777" w:rsidR="00257546" w:rsidRDefault="00257546">
      <w:pPr>
        <w:spacing w:line="200" w:lineRule="exact"/>
      </w:pPr>
    </w:p>
    <w:p w14:paraId="0682EE1A" w14:textId="77777777" w:rsidR="00257546" w:rsidRDefault="00CF22B5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3. Methodology</w:t>
      </w:r>
    </w:p>
    <w:p w14:paraId="67F514C3" w14:textId="77777777" w:rsidR="00257546" w:rsidRDefault="00257546">
      <w:pPr>
        <w:spacing w:line="200" w:lineRule="exact"/>
      </w:pPr>
    </w:p>
    <w:p w14:paraId="402A7B52" w14:textId="77777777" w:rsidR="00257546" w:rsidRDefault="00257546">
      <w:pPr>
        <w:spacing w:before="11" w:line="240" w:lineRule="exact"/>
        <w:rPr>
          <w:sz w:val="24"/>
          <w:szCs w:val="24"/>
        </w:rPr>
      </w:pPr>
    </w:p>
    <w:p w14:paraId="38C9C3A5" w14:textId="77777777" w:rsidR="00257546" w:rsidRDefault="00CF22B5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3.1 Exploratory Data Analysis</w:t>
      </w:r>
    </w:p>
    <w:p w14:paraId="2F635607" w14:textId="77777777" w:rsidR="00257546" w:rsidRDefault="00257546">
      <w:pPr>
        <w:spacing w:before="8" w:line="180" w:lineRule="exact"/>
        <w:rPr>
          <w:sz w:val="18"/>
          <w:szCs w:val="18"/>
        </w:rPr>
      </w:pPr>
    </w:p>
    <w:p w14:paraId="10E81028" w14:textId="77777777" w:rsidR="00257546" w:rsidRDefault="00257546">
      <w:pPr>
        <w:spacing w:line="200" w:lineRule="exact"/>
      </w:pPr>
    </w:p>
    <w:p w14:paraId="31C07831" w14:textId="77777777" w:rsidR="00257546" w:rsidRDefault="00CF22B5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3.1.1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Statistical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summary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of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crimes</w:t>
      </w:r>
    </w:p>
    <w:p w14:paraId="3FCFC957" w14:textId="77777777" w:rsidR="00257546" w:rsidRDefault="00CF22B5">
      <w:pPr>
        <w:spacing w:before="47" w:line="284" w:lineRule="auto"/>
        <w:ind w:left="100" w:right="20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describe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function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python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statistics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 returns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mean,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standard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deviation,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minimum,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maximum,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quartile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(25%),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quartile (50%),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3rd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quartile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(75%)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major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3.1.1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216BEAC5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441A4B14" w14:textId="77777777" w:rsidR="00257546" w:rsidRDefault="00257546">
      <w:pPr>
        <w:spacing w:line="200" w:lineRule="exact"/>
      </w:pPr>
    </w:p>
    <w:p w14:paraId="3FBF0AFE" w14:textId="77777777" w:rsidR="00257546" w:rsidRDefault="005468AE">
      <w:pPr>
        <w:ind w:left="131"/>
      </w:pPr>
      <w:r>
        <w:pict w14:anchorId="2BE6F0E0">
          <v:shape id="_x0000_i1030" type="#_x0000_t75" style="width:445.5pt;height:123pt">
            <v:imagedata r:id="rId15" o:title=""/>
          </v:shape>
        </w:pict>
      </w:r>
    </w:p>
    <w:p w14:paraId="1F158C1D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18AD0636" w14:textId="77777777" w:rsidR="00257546" w:rsidRDefault="00CF22B5">
      <w:pPr>
        <w:ind w:left="2424" w:right="249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3.1.1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Statistical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description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London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crimes</w:t>
      </w:r>
    </w:p>
    <w:p w14:paraId="40D3F8A5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1EF6A02B" w14:textId="77777777" w:rsidR="00257546" w:rsidRDefault="00CF22B5">
      <w:pPr>
        <w:spacing w:line="284" w:lineRule="auto"/>
        <w:ind w:left="100" w:right="30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major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categories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returns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value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33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number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‘Theft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Handling’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highest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reported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followed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‘Violence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against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person’,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‘Criminal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damage’.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lowest recorded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w w:val="99"/>
          <w:sz w:val="22"/>
          <w:szCs w:val="22"/>
        </w:rPr>
        <w:t>’Drugs’,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‘Robbery’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w w:val="99"/>
          <w:sz w:val="22"/>
          <w:szCs w:val="22"/>
        </w:rPr>
        <w:t>‘Other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Notifiable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offenses’.</w:t>
      </w:r>
    </w:p>
    <w:p w14:paraId="766B5D5F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0FE9F7DB" w14:textId="77777777" w:rsidR="00257546" w:rsidRDefault="00257546">
      <w:pPr>
        <w:spacing w:line="200" w:lineRule="exact"/>
      </w:pPr>
    </w:p>
    <w:p w14:paraId="1DD6473B" w14:textId="77777777" w:rsidR="00257546" w:rsidRDefault="00CF22B5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3.1.2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Boroughs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with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the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highest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crime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rates</w:t>
      </w:r>
    </w:p>
    <w:p w14:paraId="40775E87" w14:textId="77777777" w:rsidR="00257546" w:rsidRDefault="00CF22B5">
      <w:pPr>
        <w:spacing w:before="47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Comparing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highest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evident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</w:p>
    <w:p w14:paraId="3E722E72" w14:textId="77777777" w:rsidR="00257546" w:rsidRDefault="00CF22B5">
      <w:pPr>
        <w:spacing w:before="47"/>
        <w:ind w:left="100"/>
        <w:rPr>
          <w:rFonts w:ascii="Arial" w:eastAsia="Arial" w:hAnsi="Arial" w:cs="Arial"/>
          <w:sz w:val="22"/>
          <w:szCs w:val="22"/>
        </w:rPr>
        <w:sectPr w:rsidR="00257546">
          <w:pgSz w:w="11920" w:h="16860"/>
          <w:pgMar w:top="15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w w:val="99"/>
          <w:sz w:val="22"/>
          <w:szCs w:val="22"/>
        </w:rPr>
        <w:t>Westminster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highest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recorded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followed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Lambeth,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Southwark,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Newham</w:t>
      </w:r>
      <w:proofErr w:type="spellEnd"/>
    </w:p>
    <w:p w14:paraId="3D6C973E" w14:textId="77777777" w:rsidR="00257546" w:rsidRDefault="00CF22B5">
      <w:pPr>
        <w:spacing w:before="65" w:line="284" w:lineRule="auto"/>
        <w:ind w:left="100" w:right="59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Tower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Hamlets.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Westminster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significantly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higher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4 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3.1.2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09F2F879" w14:textId="77777777" w:rsidR="00257546" w:rsidRDefault="005468AE">
      <w:pPr>
        <w:spacing w:before="28"/>
        <w:ind w:left="1497"/>
      </w:pPr>
      <w:r>
        <w:pict w14:anchorId="55B38C87">
          <v:shape id="_x0000_i1031" type="#_x0000_t75" style="width:306pt;height:187.5pt">
            <v:imagedata r:id="rId16" o:title=""/>
          </v:shape>
        </w:pict>
      </w:r>
    </w:p>
    <w:p w14:paraId="4932F05B" w14:textId="77777777" w:rsidR="00257546" w:rsidRDefault="00257546">
      <w:pPr>
        <w:spacing w:before="1" w:line="120" w:lineRule="exact"/>
        <w:rPr>
          <w:sz w:val="13"/>
          <w:szCs w:val="13"/>
        </w:rPr>
      </w:pPr>
    </w:p>
    <w:p w14:paraId="423BA7F4" w14:textId="77777777" w:rsidR="00257546" w:rsidRDefault="00CF22B5">
      <w:pPr>
        <w:ind w:left="2604" w:right="260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3.1.2</w:t>
      </w:r>
      <w:r>
        <w:rPr>
          <w:rFonts w:ascii="Arial" w:eastAsia="Arial" w:hAnsi="Arial" w:cs="Arial"/>
          <w:i/>
          <w:sz w:val="18"/>
          <w:szCs w:val="18"/>
        </w:rPr>
        <w:t xml:space="preserve">  </w:t>
      </w:r>
      <w:r>
        <w:rPr>
          <w:rFonts w:ascii="Arial" w:eastAsia="Arial" w:hAnsi="Arial" w:cs="Arial"/>
          <w:i/>
          <w:w w:val="99"/>
          <w:sz w:val="18"/>
          <w:szCs w:val="18"/>
        </w:rPr>
        <w:t>Boroughs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with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highest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crime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rates</w:t>
      </w:r>
    </w:p>
    <w:p w14:paraId="05A70DC4" w14:textId="77777777" w:rsidR="00257546" w:rsidRDefault="00257546">
      <w:pPr>
        <w:spacing w:before="1" w:line="100" w:lineRule="exact"/>
        <w:rPr>
          <w:sz w:val="11"/>
          <w:szCs w:val="11"/>
        </w:rPr>
      </w:pPr>
    </w:p>
    <w:p w14:paraId="74C7CEAC" w14:textId="77777777" w:rsidR="00257546" w:rsidRDefault="00257546">
      <w:pPr>
        <w:spacing w:line="200" w:lineRule="exact"/>
      </w:pPr>
    </w:p>
    <w:p w14:paraId="30509EB6" w14:textId="77777777" w:rsidR="00257546" w:rsidRDefault="00CF22B5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t>3.1.3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Boroughs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with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the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lowest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crime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rates</w:t>
      </w:r>
    </w:p>
    <w:p w14:paraId="1FE57A45" w14:textId="77777777" w:rsidR="00257546" w:rsidRDefault="00CF22B5">
      <w:pPr>
        <w:spacing w:before="47" w:line="284" w:lineRule="auto"/>
        <w:ind w:left="100" w:right="33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Comparing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2016,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 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recorded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followed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Kingston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Sutton,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Richmond 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Merton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3.1.3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41906DDA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5CD3144B" w14:textId="77777777" w:rsidR="00257546" w:rsidRDefault="00257546">
      <w:pPr>
        <w:spacing w:line="200" w:lineRule="exact"/>
      </w:pPr>
    </w:p>
    <w:p w14:paraId="28BE61C1" w14:textId="77777777" w:rsidR="00257546" w:rsidRDefault="005468AE">
      <w:pPr>
        <w:ind w:left="1618"/>
      </w:pPr>
      <w:r>
        <w:pict w14:anchorId="6422F800">
          <v:shape id="_x0000_i1032" type="#_x0000_t75" style="width:294pt;height:178.5pt">
            <v:imagedata r:id="rId17" o:title=""/>
          </v:shape>
        </w:pict>
      </w:r>
    </w:p>
    <w:p w14:paraId="2AB90128" w14:textId="77777777" w:rsidR="00257546" w:rsidRDefault="00257546">
      <w:pPr>
        <w:spacing w:before="1" w:line="120" w:lineRule="exact"/>
        <w:rPr>
          <w:sz w:val="13"/>
          <w:szCs w:val="13"/>
        </w:rPr>
      </w:pPr>
    </w:p>
    <w:p w14:paraId="166E1F6B" w14:textId="77777777" w:rsidR="00257546" w:rsidRDefault="00CF22B5">
      <w:pPr>
        <w:ind w:left="2634" w:right="264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3.1.3</w:t>
      </w:r>
      <w:r>
        <w:rPr>
          <w:rFonts w:ascii="Arial" w:eastAsia="Arial" w:hAnsi="Arial" w:cs="Arial"/>
          <w:i/>
          <w:sz w:val="18"/>
          <w:szCs w:val="18"/>
        </w:rPr>
        <w:t xml:space="preserve">  </w:t>
      </w:r>
      <w:r>
        <w:rPr>
          <w:rFonts w:ascii="Arial" w:eastAsia="Arial" w:hAnsi="Arial" w:cs="Arial"/>
          <w:i/>
          <w:w w:val="99"/>
          <w:sz w:val="18"/>
          <w:szCs w:val="18"/>
        </w:rPr>
        <w:t>Boroughs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with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lowest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crime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rates</w:t>
      </w:r>
    </w:p>
    <w:p w14:paraId="19B81514" w14:textId="77777777" w:rsidR="00257546" w:rsidRDefault="00257546">
      <w:pPr>
        <w:spacing w:before="1" w:line="100" w:lineRule="exact"/>
        <w:rPr>
          <w:sz w:val="11"/>
          <w:szCs w:val="11"/>
        </w:rPr>
      </w:pPr>
    </w:p>
    <w:p w14:paraId="460D6580" w14:textId="77777777" w:rsidR="00257546" w:rsidRDefault="00257546">
      <w:pPr>
        <w:spacing w:line="200" w:lineRule="exact"/>
      </w:pPr>
    </w:p>
    <w:p w14:paraId="0AFBB30C" w14:textId="77777777" w:rsidR="00257546" w:rsidRDefault="00CF22B5">
      <w:pPr>
        <w:spacing w:line="284" w:lineRule="auto"/>
        <w:ind w:left="100" w:right="7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City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significantly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because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33rd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principal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division 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Greater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not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1.12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square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miles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 population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7000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2013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suggests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small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3.1.3.1</w:t>
      </w:r>
      <w:r>
        <w:rPr>
          <w:rFonts w:ascii="Arial" w:eastAsia="Arial" w:hAnsi="Arial" w:cs="Arial"/>
          <w:w w:val="99"/>
          <w:sz w:val="22"/>
          <w:szCs w:val="22"/>
        </w:rPr>
        <w:t>).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Hence 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consider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next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lowest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crime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 London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Kingston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Thames.</w:t>
      </w:r>
    </w:p>
    <w:p w14:paraId="75109B23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191C8E5F" w14:textId="77777777" w:rsidR="00257546" w:rsidRDefault="00257546">
      <w:pPr>
        <w:spacing w:line="200" w:lineRule="exact"/>
      </w:pPr>
    </w:p>
    <w:p w14:paraId="778E8157" w14:textId="77777777" w:rsidR="00257546" w:rsidRDefault="005468AE">
      <w:pPr>
        <w:ind w:left="2083"/>
      </w:pPr>
      <w:r>
        <w:pict w14:anchorId="2C90F37D">
          <v:shape id="_x0000_i1033" type="#_x0000_t75" style="width:247.5pt;height:48pt">
            <v:imagedata r:id="rId18" o:title=""/>
          </v:shape>
        </w:pict>
      </w:r>
    </w:p>
    <w:p w14:paraId="3104D49A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215CE44D" w14:textId="77777777" w:rsidR="00257546" w:rsidRDefault="00CF22B5">
      <w:pPr>
        <w:ind w:left="3489" w:right="3480"/>
        <w:jc w:val="center"/>
        <w:rPr>
          <w:rFonts w:ascii="Arial" w:eastAsia="Arial" w:hAnsi="Arial" w:cs="Arial"/>
          <w:sz w:val="18"/>
          <w:szCs w:val="18"/>
        </w:rPr>
        <w:sectPr w:rsidR="00257546">
          <w:pgSz w:w="11920" w:h="16860"/>
          <w:pgMar w:top="1380" w:right="1360" w:bottom="280" w:left="1460" w:header="720" w:footer="720" w:gutter="0"/>
          <w:cols w:space="720"/>
        </w:sect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3.1.3.1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City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London</w:t>
      </w:r>
    </w:p>
    <w:p w14:paraId="03AF14F9" w14:textId="77777777" w:rsidR="00257546" w:rsidRDefault="00CF22B5">
      <w:pPr>
        <w:spacing w:before="65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w w:val="99"/>
          <w:sz w:val="22"/>
          <w:szCs w:val="22"/>
        </w:rPr>
        <w:lastRenderedPageBreak/>
        <w:t>3.1.4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in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Kingston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upon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b/>
          <w:w w:val="99"/>
          <w:sz w:val="22"/>
          <w:szCs w:val="22"/>
        </w:rPr>
        <w:t>Thames</w:t>
      </w:r>
    </w:p>
    <w:p w14:paraId="6EC4545E" w14:textId="77777777" w:rsidR="00257546" w:rsidRDefault="00CF22B5">
      <w:pPr>
        <w:spacing w:before="47" w:line="284" w:lineRule="auto"/>
        <w:ind w:left="100" w:right="75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15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royal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Kingston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 xml:space="preserve">are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visualised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folium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python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3.1.4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7CE59806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0F062461" w14:textId="77777777" w:rsidR="00257546" w:rsidRDefault="00257546">
      <w:pPr>
        <w:spacing w:line="200" w:lineRule="exact"/>
      </w:pPr>
    </w:p>
    <w:p w14:paraId="79AE5D00" w14:textId="77777777" w:rsidR="00257546" w:rsidRDefault="005468AE">
      <w:pPr>
        <w:ind w:left="867"/>
      </w:pPr>
      <w:r>
        <w:pict w14:anchorId="4FD9D3EE">
          <v:shape id="_x0000_i1034" type="#_x0000_t75" style="width:373.5pt;height:226.5pt">
            <v:imagedata r:id="rId19" o:title=""/>
          </v:shape>
        </w:pict>
      </w:r>
    </w:p>
    <w:p w14:paraId="3132B8F2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01EDDDC8" w14:textId="77777777" w:rsidR="00257546" w:rsidRDefault="00CF22B5">
      <w:pPr>
        <w:ind w:left="2484" w:right="254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3.1.4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Neighborhoods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in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Kingston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upon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Thames</w:t>
      </w:r>
    </w:p>
    <w:p w14:paraId="1D61E82C" w14:textId="77777777" w:rsidR="00257546" w:rsidRDefault="00257546">
      <w:pPr>
        <w:spacing w:before="12" w:line="280" w:lineRule="exact"/>
        <w:rPr>
          <w:sz w:val="28"/>
          <w:szCs w:val="28"/>
        </w:rPr>
      </w:pPr>
    </w:p>
    <w:p w14:paraId="5014A166" w14:textId="77777777" w:rsidR="00257546" w:rsidRDefault="00CF22B5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3.2 Modelling</w:t>
      </w:r>
    </w:p>
    <w:p w14:paraId="4280A67D" w14:textId="77777777" w:rsidR="00257546" w:rsidRDefault="00CF22B5">
      <w:pPr>
        <w:spacing w:before="58" w:line="284" w:lineRule="auto"/>
        <w:ind w:left="100" w:right="28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dataset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containing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Kingston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along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latitude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longitude,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500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radius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w w:val="99"/>
          <w:sz w:val="22"/>
          <w:szCs w:val="22"/>
        </w:rPr>
        <w:t xml:space="preserve"> 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connecting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Foursquare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API.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returns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json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containing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all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converted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pandas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dataframe</w:t>
      </w:r>
      <w:proofErr w:type="spellEnd"/>
      <w:r>
        <w:rPr>
          <w:rFonts w:ascii="Arial" w:eastAsia="Arial" w:hAnsi="Arial" w:cs="Arial"/>
          <w:w w:val="99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 frame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contains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along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their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coordinates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category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3.2.1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5C7FDA7B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2FED8F0E" w14:textId="77777777" w:rsidR="00257546" w:rsidRDefault="00257546">
      <w:pPr>
        <w:spacing w:line="200" w:lineRule="exact"/>
      </w:pPr>
    </w:p>
    <w:p w14:paraId="4795D4EB" w14:textId="77777777" w:rsidR="00257546" w:rsidRDefault="005468AE">
      <w:pPr>
        <w:ind w:left="131"/>
      </w:pPr>
      <w:r>
        <w:pict w14:anchorId="72A44346">
          <v:shape id="_x0000_i1035" type="#_x0000_t75" style="width:445.5pt;height:80.25pt">
            <v:imagedata r:id="rId20" o:title=""/>
          </v:shape>
        </w:pict>
      </w:r>
    </w:p>
    <w:p w14:paraId="5A160420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19A927C7" w14:textId="77777777" w:rsidR="00257546" w:rsidRDefault="00CF22B5">
      <w:pPr>
        <w:ind w:left="2679" w:right="274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3.2.1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Venue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details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each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Neighborhood</w:t>
      </w:r>
    </w:p>
    <w:p w14:paraId="0967C334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6CB8676C" w14:textId="77777777" w:rsidR="00257546" w:rsidRDefault="00CF22B5">
      <w:pPr>
        <w:spacing w:line="284" w:lineRule="auto"/>
        <w:ind w:left="100" w:right="35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hot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encoding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hot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encoding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process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 categorical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variables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converted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could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provided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algorithms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 do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better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job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prediction).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grouped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calculated,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finally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10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calculated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 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neighborhoods.</w:t>
      </w:r>
    </w:p>
    <w:p w14:paraId="796489A6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2101A968" w14:textId="77777777" w:rsidR="00257546" w:rsidRDefault="00257546">
      <w:pPr>
        <w:spacing w:line="200" w:lineRule="exact"/>
      </w:pPr>
    </w:p>
    <w:p w14:paraId="57CCB73F" w14:textId="77777777" w:rsidR="00257546" w:rsidRDefault="00CF22B5">
      <w:pPr>
        <w:spacing w:line="284" w:lineRule="auto"/>
        <w:ind w:left="100" w:right="10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help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people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similar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similar 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-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means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unsupervised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machine</w:t>
      </w:r>
    </w:p>
    <w:p w14:paraId="639EDC21" w14:textId="77777777" w:rsidR="00257546" w:rsidRDefault="00CF22B5">
      <w:pPr>
        <w:spacing w:before="1" w:line="284" w:lineRule="auto"/>
        <w:ind w:left="100" w:right="167"/>
        <w:rPr>
          <w:rFonts w:ascii="Arial" w:eastAsia="Arial" w:hAnsi="Arial" w:cs="Arial"/>
          <w:sz w:val="22"/>
          <w:szCs w:val="22"/>
        </w:rPr>
        <w:sectPr w:rsidR="00257546">
          <w:pgSz w:w="11920" w:h="16860"/>
          <w:pgMar w:top="13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w w:val="99"/>
          <w:sz w:val="22"/>
          <w:szCs w:val="22"/>
        </w:rPr>
        <w:t>learning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algorithm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data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based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predefined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size.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 size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15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reason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</w:p>
    <w:p w14:paraId="606FBB92" w14:textId="77777777" w:rsidR="00257546" w:rsidRDefault="00CF22B5">
      <w:pPr>
        <w:spacing w:before="65" w:line="284" w:lineRule="auto"/>
        <w:ind w:left="100" w:right="29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conduct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K-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means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similar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together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 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people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shortlist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their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interests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based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venues/amenities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around 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neighborhood.</w:t>
      </w:r>
    </w:p>
    <w:p w14:paraId="397BCB39" w14:textId="77777777" w:rsidR="00257546" w:rsidRDefault="00257546">
      <w:pPr>
        <w:spacing w:before="5" w:line="100" w:lineRule="exact"/>
        <w:rPr>
          <w:sz w:val="10"/>
          <w:szCs w:val="10"/>
        </w:rPr>
      </w:pPr>
    </w:p>
    <w:p w14:paraId="5D3014DC" w14:textId="77777777" w:rsidR="00257546" w:rsidRDefault="00257546">
      <w:pPr>
        <w:spacing w:line="200" w:lineRule="exact"/>
      </w:pPr>
    </w:p>
    <w:p w14:paraId="189D1CE2" w14:textId="77777777" w:rsidR="00257546" w:rsidRDefault="00CF22B5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4. Results</w:t>
      </w:r>
    </w:p>
    <w:p w14:paraId="5E69BF39" w14:textId="77777777" w:rsidR="00257546" w:rsidRDefault="00CF22B5">
      <w:pPr>
        <w:spacing w:before="64" w:line="284" w:lineRule="auto"/>
        <w:ind w:left="100" w:right="27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After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running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K-means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access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created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 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assigned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Looking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 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first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4.1</w:t>
      </w:r>
      <w:r>
        <w:rPr>
          <w:rFonts w:ascii="Arial" w:eastAsia="Arial" w:hAnsi="Arial" w:cs="Arial"/>
          <w:w w:val="99"/>
          <w:sz w:val="22"/>
          <w:szCs w:val="22"/>
        </w:rPr>
        <w:t>)</w:t>
      </w:r>
    </w:p>
    <w:p w14:paraId="19D9E598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5749C3AC" w14:textId="77777777" w:rsidR="00257546" w:rsidRDefault="00257546">
      <w:pPr>
        <w:spacing w:line="200" w:lineRule="exact"/>
      </w:pPr>
    </w:p>
    <w:p w14:paraId="43E473F4" w14:textId="77777777" w:rsidR="00257546" w:rsidRDefault="005468AE">
      <w:pPr>
        <w:ind w:left="131"/>
      </w:pPr>
      <w:r>
        <w:pict w14:anchorId="22B5D143">
          <v:shape id="_x0000_i1036" type="#_x0000_t75" style="width:445.5pt;height:258pt">
            <v:imagedata r:id="rId21" o:title=""/>
          </v:shape>
        </w:pict>
      </w:r>
    </w:p>
    <w:p w14:paraId="2E4122A5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13DAE6F7" w14:textId="77777777" w:rsidR="00257546" w:rsidRDefault="00CF22B5">
      <w:pPr>
        <w:ind w:left="3865" w:right="390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4.1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1</w:t>
      </w:r>
    </w:p>
    <w:p w14:paraId="4FDB4F19" w14:textId="77777777" w:rsidR="00257546" w:rsidRDefault="00257546">
      <w:pPr>
        <w:spacing w:before="1" w:line="140" w:lineRule="exact"/>
        <w:rPr>
          <w:sz w:val="14"/>
          <w:szCs w:val="14"/>
        </w:rPr>
      </w:pPr>
    </w:p>
    <w:p w14:paraId="2B7642DB" w14:textId="77777777" w:rsidR="00257546" w:rsidRDefault="00257546">
      <w:pPr>
        <w:spacing w:line="200" w:lineRule="exact"/>
      </w:pPr>
    </w:p>
    <w:p w14:paraId="72EF9E0D" w14:textId="77777777" w:rsidR="00257546" w:rsidRDefault="00CF22B5">
      <w:pPr>
        <w:spacing w:line="284" w:lineRule="auto"/>
        <w:ind w:left="100" w:right="13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biggest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9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15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 Kingston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Thames.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Upon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closely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examining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Pubs,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Cafe,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Supermarkets, 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stores.</w:t>
      </w:r>
    </w:p>
    <w:p w14:paraId="6D8F5866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2F3F2EAD" w14:textId="77777777" w:rsidR="00257546" w:rsidRDefault="00257546">
      <w:pPr>
        <w:spacing w:line="200" w:lineRule="exact"/>
      </w:pPr>
    </w:p>
    <w:p w14:paraId="25EE72CC" w14:textId="77777777" w:rsidR="00257546" w:rsidRDefault="00CF22B5">
      <w:pPr>
        <w:spacing w:line="284" w:lineRule="auto"/>
        <w:ind w:left="100" w:right="12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Looking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second,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fifth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 clusters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because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unique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each 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hence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couldn't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similar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 figures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4.2,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4.3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and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4.4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47B6CEAE" w14:textId="77777777" w:rsidR="00257546" w:rsidRDefault="00257546">
      <w:pPr>
        <w:spacing w:before="8" w:line="120" w:lineRule="exact"/>
        <w:rPr>
          <w:sz w:val="12"/>
          <w:szCs w:val="12"/>
        </w:rPr>
      </w:pPr>
    </w:p>
    <w:p w14:paraId="4B23C97E" w14:textId="77777777" w:rsidR="00257546" w:rsidRDefault="00257546">
      <w:pPr>
        <w:spacing w:line="200" w:lineRule="exact"/>
      </w:pPr>
    </w:p>
    <w:p w14:paraId="36F5D046" w14:textId="77777777" w:rsidR="00257546" w:rsidRDefault="005468AE">
      <w:pPr>
        <w:ind w:left="131"/>
      </w:pPr>
      <w:r>
        <w:pict w14:anchorId="3429C27E">
          <v:shape id="_x0000_i1037" type="#_x0000_t75" style="width:445.5pt;height:62.25pt">
            <v:imagedata r:id="rId22" o:title=""/>
          </v:shape>
        </w:pict>
      </w:r>
    </w:p>
    <w:p w14:paraId="0F43DDAE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399C244B" w14:textId="77777777" w:rsidR="00257546" w:rsidRDefault="00CF22B5">
      <w:pPr>
        <w:ind w:left="3865" w:right="3906"/>
        <w:jc w:val="center"/>
        <w:rPr>
          <w:rFonts w:ascii="Arial" w:eastAsia="Arial" w:hAnsi="Arial" w:cs="Arial"/>
          <w:sz w:val="18"/>
          <w:szCs w:val="18"/>
        </w:rPr>
        <w:sectPr w:rsidR="00257546">
          <w:pgSz w:w="11920" w:h="16860"/>
          <w:pgMar w:top="13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4.2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2</w:t>
      </w:r>
    </w:p>
    <w:p w14:paraId="3629210C" w14:textId="77777777" w:rsidR="00257546" w:rsidRDefault="00CF22B5">
      <w:pPr>
        <w:spacing w:before="65" w:line="284" w:lineRule="auto"/>
        <w:ind w:left="100" w:right="25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second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Restaurants, Golf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courses,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shops.</w:t>
      </w:r>
    </w:p>
    <w:p w14:paraId="62E58DFE" w14:textId="77777777" w:rsidR="00257546" w:rsidRDefault="005468AE">
      <w:pPr>
        <w:spacing w:before="28"/>
        <w:ind w:left="131"/>
      </w:pPr>
      <w:r>
        <w:pict w14:anchorId="41173CBB">
          <v:shape id="_x0000_i1038" type="#_x0000_t75" style="width:445.5pt;height:68.25pt">
            <v:imagedata r:id="rId23" o:title=""/>
          </v:shape>
        </w:pict>
      </w:r>
    </w:p>
    <w:p w14:paraId="1B8531CD" w14:textId="77777777" w:rsidR="00257546" w:rsidRDefault="00CF22B5">
      <w:pPr>
        <w:spacing w:before="86"/>
        <w:ind w:left="3865" w:right="390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4.3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3</w:t>
      </w:r>
    </w:p>
    <w:p w14:paraId="5FD447DC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6DD59A36" w14:textId="77777777" w:rsidR="00257546" w:rsidRDefault="00CF22B5">
      <w:pPr>
        <w:spacing w:line="284" w:lineRule="auto"/>
        <w:ind w:left="100" w:right="39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third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Train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stations, Restaurants,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Furniture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shops.</w:t>
      </w:r>
    </w:p>
    <w:p w14:paraId="3689FAE9" w14:textId="77777777" w:rsidR="00257546" w:rsidRDefault="005468AE">
      <w:pPr>
        <w:spacing w:before="28"/>
        <w:ind w:left="131"/>
      </w:pPr>
      <w:r>
        <w:pict w14:anchorId="3381AD6C">
          <v:shape id="_x0000_i1039" type="#_x0000_t75" style="width:445.5pt;height:63pt">
            <v:imagedata r:id="rId24" o:title=""/>
          </v:shape>
        </w:pict>
      </w:r>
    </w:p>
    <w:p w14:paraId="666B88B2" w14:textId="77777777" w:rsidR="00257546" w:rsidRDefault="00CF22B5">
      <w:pPr>
        <w:spacing w:before="86"/>
        <w:ind w:left="3865" w:right="390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4.4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5</w:t>
      </w:r>
    </w:p>
    <w:p w14:paraId="4667FC84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1E4F245B" w14:textId="77777777" w:rsidR="00257546" w:rsidRDefault="00CF22B5">
      <w:pPr>
        <w:spacing w:line="284" w:lineRule="auto"/>
        <w:ind w:left="100" w:right="36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fifth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Grocery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shops, Bars,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Furniture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shops,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Department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stores.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will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look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 xml:space="preserve">the </w:t>
      </w:r>
      <w:proofErr w:type="spellStart"/>
      <w:r>
        <w:rPr>
          <w:rFonts w:ascii="Arial" w:eastAsia="Arial" w:hAnsi="Arial" w:cs="Arial"/>
          <w:w w:val="99"/>
          <w:sz w:val="22"/>
          <w:szCs w:val="22"/>
        </w:rPr>
        <w:t>neighbourhoods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fourth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</w:t>
      </w:r>
      <w:r>
        <w:rPr>
          <w:rFonts w:ascii="Arial" w:eastAsia="Arial" w:hAnsi="Arial" w:cs="Arial"/>
          <w:i/>
          <w:w w:val="99"/>
          <w:sz w:val="22"/>
          <w:szCs w:val="22"/>
        </w:rPr>
        <w:t>see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fig</w:t>
      </w:r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i/>
          <w:w w:val="99"/>
          <w:sz w:val="22"/>
          <w:szCs w:val="22"/>
        </w:rPr>
        <w:t>4.5</w:t>
      </w:r>
      <w:r>
        <w:rPr>
          <w:rFonts w:ascii="Arial" w:eastAsia="Arial" w:hAnsi="Arial" w:cs="Arial"/>
          <w:w w:val="99"/>
          <w:sz w:val="22"/>
          <w:szCs w:val="22"/>
        </w:rPr>
        <w:t>).</w:t>
      </w:r>
    </w:p>
    <w:p w14:paraId="5D3266B6" w14:textId="77777777" w:rsidR="00257546" w:rsidRDefault="005468AE">
      <w:pPr>
        <w:spacing w:before="28"/>
        <w:ind w:left="131"/>
      </w:pPr>
      <w:r>
        <w:pict w14:anchorId="10E6D9C2">
          <v:shape id="_x0000_i1040" type="#_x0000_t75" style="width:445.5pt;height:87pt">
            <v:imagedata r:id="rId25" o:title=""/>
          </v:shape>
        </w:pict>
      </w:r>
    </w:p>
    <w:p w14:paraId="719B4209" w14:textId="77777777" w:rsidR="00257546" w:rsidRDefault="00257546">
      <w:pPr>
        <w:spacing w:before="1" w:line="100" w:lineRule="exact"/>
        <w:rPr>
          <w:sz w:val="10"/>
          <w:szCs w:val="10"/>
        </w:rPr>
      </w:pPr>
    </w:p>
    <w:p w14:paraId="6C413F04" w14:textId="77777777" w:rsidR="00257546" w:rsidRDefault="00CF22B5">
      <w:pPr>
        <w:ind w:left="3865" w:right="390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4.5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</w:t>
      </w:r>
    </w:p>
    <w:p w14:paraId="1E1B5E16" w14:textId="77777777" w:rsidR="00257546" w:rsidRDefault="00257546">
      <w:pPr>
        <w:spacing w:before="16" w:line="280" w:lineRule="exact"/>
        <w:rPr>
          <w:sz w:val="28"/>
          <w:szCs w:val="28"/>
        </w:rPr>
      </w:pPr>
    </w:p>
    <w:p w14:paraId="1AF53F8C" w14:textId="77777777" w:rsidR="00257546" w:rsidRDefault="00CF22B5">
      <w:pPr>
        <w:spacing w:line="284" w:lineRule="auto"/>
        <w:ind w:left="100" w:right="17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fourth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two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 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Parks,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Gym/Fitness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centers,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Stops,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Electronics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Stores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 Soccer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fields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etc.</w:t>
      </w:r>
    </w:p>
    <w:p w14:paraId="4D939142" w14:textId="77777777" w:rsidR="00257546" w:rsidRDefault="00257546">
      <w:pPr>
        <w:spacing w:before="2" w:line="100" w:lineRule="exact"/>
        <w:rPr>
          <w:sz w:val="10"/>
          <w:szCs w:val="10"/>
        </w:rPr>
      </w:pPr>
    </w:p>
    <w:p w14:paraId="3138820B" w14:textId="77777777" w:rsidR="00257546" w:rsidRDefault="00257546">
      <w:pPr>
        <w:spacing w:line="200" w:lineRule="exact"/>
      </w:pPr>
    </w:p>
    <w:p w14:paraId="5FE1BD81" w14:textId="77777777" w:rsidR="00257546" w:rsidRDefault="00CF22B5">
      <w:pPr>
        <w:ind w:left="1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w w:val="99"/>
          <w:sz w:val="22"/>
          <w:szCs w:val="22"/>
        </w:rPr>
        <w:t>Visualising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folium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library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4.6).</w:t>
      </w:r>
    </w:p>
    <w:p w14:paraId="722FF213" w14:textId="77777777" w:rsidR="00257546" w:rsidRDefault="005468AE">
      <w:pPr>
        <w:spacing w:before="73"/>
        <w:ind w:left="1107"/>
      </w:pPr>
      <w:r>
        <w:pict w14:anchorId="033CB2EF">
          <v:shape id="_x0000_i1041" type="#_x0000_t75" style="width:344.25pt;height:164.25pt">
            <v:imagedata r:id="rId26" o:title=""/>
          </v:shape>
        </w:pict>
      </w:r>
    </w:p>
    <w:p w14:paraId="3466B88A" w14:textId="77777777" w:rsidR="00257546" w:rsidRDefault="00CF22B5">
      <w:pPr>
        <w:spacing w:before="86"/>
        <w:ind w:left="1553" w:right="1601"/>
        <w:jc w:val="center"/>
        <w:rPr>
          <w:rFonts w:ascii="Arial" w:eastAsia="Arial" w:hAnsi="Arial" w:cs="Arial"/>
          <w:sz w:val="18"/>
          <w:szCs w:val="18"/>
        </w:rPr>
        <w:sectPr w:rsidR="00257546">
          <w:pgSz w:w="11920" w:h="16860"/>
          <w:pgMar w:top="1380" w:right="1300" w:bottom="280" w:left="1460" w:header="720" w:footer="720" w:gutter="0"/>
          <w:cols w:space="720"/>
        </w:sectPr>
      </w:pPr>
      <w:r>
        <w:rPr>
          <w:rFonts w:ascii="Arial" w:eastAsia="Arial" w:hAnsi="Arial" w:cs="Arial"/>
          <w:i/>
          <w:w w:val="99"/>
          <w:sz w:val="18"/>
          <w:szCs w:val="18"/>
        </w:rPr>
        <w:t>Fig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4.6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Clustered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neighborhoods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in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the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Borough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of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Kingston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upon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99"/>
          <w:sz w:val="18"/>
          <w:szCs w:val="18"/>
        </w:rPr>
        <w:t>Thames</w:t>
      </w:r>
    </w:p>
    <w:p w14:paraId="63C266DD" w14:textId="77777777" w:rsidR="00257546" w:rsidRDefault="00CF22B5">
      <w:pPr>
        <w:spacing w:before="65" w:line="284" w:lineRule="auto"/>
        <w:ind w:left="100" w:right="38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lastRenderedPageBreak/>
        <w:t>Each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color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coded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ease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presentation,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majority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falls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first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Three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 their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own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(Blue,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Purple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Yellow),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two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three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five.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green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consists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two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4th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cluster.</w:t>
      </w:r>
    </w:p>
    <w:p w14:paraId="33F1193B" w14:textId="77777777" w:rsidR="00257546" w:rsidRDefault="00257546">
      <w:pPr>
        <w:spacing w:before="5" w:line="100" w:lineRule="exact"/>
        <w:rPr>
          <w:sz w:val="10"/>
          <w:szCs w:val="10"/>
        </w:rPr>
      </w:pPr>
    </w:p>
    <w:p w14:paraId="4361CA52" w14:textId="77777777" w:rsidR="00257546" w:rsidRDefault="00257546">
      <w:pPr>
        <w:spacing w:line="200" w:lineRule="exact"/>
      </w:pPr>
    </w:p>
    <w:p w14:paraId="199B761F" w14:textId="77777777" w:rsidR="00257546" w:rsidRDefault="00CF22B5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5. Discussion</w:t>
      </w:r>
    </w:p>
    <w:p w14:paraId="7C0F3DED" w14:textId="77777777" w:rsidR="00257546" w:rsidRDefault="00CF22B5">
      <w:pPr>
        <w:spacing w:before="64" w:line="284" w:lineRule="auto"/>
        <w:ind w:left="100" w:right="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aim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help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people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want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relocate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w w:val="99"/>
          <w:sz w:val="22"/>
          <w:szCs w:val="22"/>
        </w:rPr>
        <w:t xml:space="preserve"> London,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expats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chose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want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relocate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based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 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example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looking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good connectivity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public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transportation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can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see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Train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stations 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stops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looking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 stores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close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proximity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first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 suitable.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family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feel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suitable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dues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</w:p>
    <w:p w14:paraId="6FC7B5EA" w14:textId="77777777" w:rsidR="00257546" w:rsidRDefault="00CF22B5">
      <w:pPr>
        <w:spacing w:before="1" w:line="284" w:lineRule="auto"/>
        <w:ind w:left="100" w:right="18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cluster,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 Parks,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Gym/Fitness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centers,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Bus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Stops,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Restaurants,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Electronics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Stores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and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Soccer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fields which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ideal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for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family.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choices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from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person.</w:t>
      </w:r>
    </w:p>
    <w:p w14:paraId="5B9AC5EC" w14:textId="77777777" w:rsidR="00257546" w:rsidRDefault="00257546">
      <w:pPr>
        <w:spacing w:before="5" w:line="100" w:lineRule="exact"/>
        <w:rPr>
          <w:sz w:val="10"/>
          <w:szCs w:val="10"/>
        </w:rPr>
      </w:pPr>
    </w:p>
    <w:p w14:paraId="5BA7C892" w14:textId="77777777" w:rsidR="00257546" w:rsidRDefault="00257546">
      <w:pPr>
        <w:spacing w:line="200" w:lineRule="exact"/>
      </w:pPr>
    </w:p>
    <w:p w14:paraId="4EC68113" w14:textId="77777777" w:rsidR="00257546" w:rsidRDefault="00CF22B5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w w:val="99"/>
          <w:sz w:val="28"/>
          <w:szCs w:val="28"/>
          <w:u w:val="single" w:color="000000"/>
        </w:rPr>
        <w:t>6.Conclusion</w:t>
      </w:r>
    </w:p>
    <w:p w14:paraId="30528F4B" w14:textId="77777777" w:rsidR="00257546" w:rsidRDefault="00CF22B5">
      <w:pPr>
        <w:spacing w:before="64" w:line="284" w:lineRule="auto"/>
        <w:ind w:left="100" w:right="8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helps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person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get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better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understanding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with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respect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 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common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venues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that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neighborhood.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always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helpful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make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use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 technology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stay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one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step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ahead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i.e.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finding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about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places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before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moving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 neighborhood.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We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have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just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taken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safety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primary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concern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shortlist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safest borough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London.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future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this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project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includes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taking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other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factors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of living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into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consideration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shortlist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the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borough,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such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filtering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areas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based on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predefined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w w:val="99"/>
          <w:sz w:val="22"/>
          <w:szCs w:val="22"/>
        </w:rPr>
        <w:t>budget.</w:t>
      </w:r>
    </w:p>
    <w:sectPr w:rsidR="00257546">
      <w:pgSz w:w="11920" w:h="16860"/>
      <w:pgMar w:top="1380" w:right="136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A131FC"/>
    <w:multiLevelType w:val="multilevel"/>
    <w:tmpl w:val="8D5EB8D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546"/>
    <w:rsid w:val="00257546"/>
    <w:rsid w:val="005468AE"/>
    <w:rsid w:val="00C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0B777"/>
  <w15:docId w15:val="{A1B2E6E9-201F-48DE-81BF-C26B02D5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districts_in_the_Royal_Borough_of_Kingston_upon_Thame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en.wikipedia.org/wiki/List_of_London_borough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London_boroughs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hyperlink" Target="https://www.kaggle.com/jboysen/london-crime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districts_in_the_Royal_Borough_of_Kingston_upon_Thame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1992</Words>
  <Characters>11356</Characters>
  <Application>Microsoft Office Word</Application>
  <DocSecurity>0</DocSecurity>
  <Lines>94</Lines>
  <Paragraphs>26</Paragraphs>
  <ScaleCrop>false</ScaleCrop>
  <Company/>
  <LinksUpToDate>false</LinksUpToDate>
  <CharactersWithSpaces>13322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sriram kumar</cp:lastModifiedBy>
  <cp:revision>3</cp:revision>
  <dcterms:created xsi:type="dcterms:W3CDTF">2020-08-02T09:32:00Z</dcterms:created>
  <dcterms:modified xsi:type="dcterms:W3CDTF">2020-08-02T09:39:00Z</dcterms:modified>
</cp:coreProperties>
</file>